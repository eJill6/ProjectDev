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01A2" w:rsidRPr="00590B12" w:rsidRDefault="00F22737" w:rsidP="004E1AED">
      <w:pPr>
        <w:pStyle w:val="a4"/>
        <w:rPr>
          <w:rFonts w:ascii="Consolas" w:eastAsia="微軟正黑體" w:hAnsi="Consolas"/>
          <w:lang w:eastAsia="zh-TW"/>
        </w:rPr>
      </w:pPr>
      <w:r>
        <w:rPr>
          <w:rFonts w:ascii="Consolas" w:eastAsia="微軟正黑體" w:hAnsi="Consolas" w:hint="eastAsia"/>
          <w:lang w:eastAsia="zh-TW"/>
        </w:rPr>
        <w:t>MS</w:t>
      </w:r>
      <w:r w:rsidR="002861BB" w:rsidRPr="00590B12">
        <w:rPr>
          <w:rFonts w:ascii="Consolas" w:eastAsia="微軟正黑體" w:hAnsi="Consolas" w:hint="eastAsia"/>
          <w:lang w:eastAsia="zh-TW"/>
        </w:rPr>
        <w:t>後台登入說明</w:t>
      </w:r>
    </w:p>
    <w:p w:rsidR="00194DF6" w:rsidRPr="00590B12" w:rsidRDefault="002861BB" w:rsidP="002861BB">
      <w:pPr>
        <w:pStyle w:val="1"/>
        <w:rPr>
          <w:rFonts w:ascii="Consolas" w:eastAsia="微軟正黑體" w:hAnsi="Consolas"/>
          <w:b/>
          <w:sz w:val="28"/>
          <w:szCs w:val="28"/>
        </w:rPr>
      </w:pPr>
      <w:r w:rsidRPr="00590B12">
        <w:rPr>
          <w:rFonts w:ascii="Consolas" w:eastAsia="微軟正黑體" w:hAnsi="Consolas"/>
          <w:b/>
          <w:sz w:val="28"/>
          <w:szCs w:val="28"/>
        </w:rPr>
        <w:t>登入檢核</w:t>
      </w:r>
      <w:r w:rsidRPr="00590B12">
        <w:rPr>
          <w:rFonts w:ascii="Consolas" w:eastAsia="微軟正黑體" w:hAnsi="Consolas" w:hint="eastAsia"/>
          <w:b/>
          <w:sz w:val="28"/>
          <w:szCs w:val="28"/>
        </w:rPr>
        <w:t>設計</w:t>
      </w:r>
      <w:r w:rsidRPr="00590B12">
        <w:rPr>
          <w:rFonts w:ascii="Consolas" w:eastAsia="微軟正黑體" w:hAnsi="Consolas"/>
          <w:b/>
          <w:sz w:val="28"/>
          <w:szCs w:val="28"/>
        </w:rPr>
        <w:t>流程</w:t>
      </w:r>
    </w:p>
    <w:p w:rsidR="003D2864" w:rsidRPr="00590B12" w:rsidRDefault="002861BB" w:rsidP="002861BB">
      <w:pPr>
        <w:rPr>
          <w:rFonts w:ascii="Consolas" w:eastAsia="微軟正黑體" w:hAnsi="Consolas"/>
        </w:rPr>
      </w:pPr>
      <w:r w:rsidRPr="00590B12">
        <w:rPr>
          <w:rFonts w:ascii="Consolas" w:eastAsia="微軟正黑體" w:hAnsi="Consolas"/>
          <w:noProof/>
          <w:lang w:eastAsia="zh-TW"/>
        </w:rPr>
        <w:drawing>
          <wp:inline distT="0" distB="0" distL="0" distR="0">
            <wp:extent cx="5732145" cy="6097905"/>
            <wp:effectExtent l="0" t="0" r="190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_2019-10-05_15-57-3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09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AED" w:rsidRPr="00590B12" w:rsidRDefault="003D2864" w:rsidP="002861BB">
      <w:pPr>
        <w:rPr>
          <w:rFonts w:ascii="Consolas" w:eastAsia="微軟正黑體" w:hAnsi="Consolas"/>
        </w:rPr>
      </w:pPr>
      <w:r w:rsidRPr="00590B12">
        <w:rPr>
          <w:rFonts w:ascii="Consolas" w:eastAsia="微軟正黑體" w:hAnsi="Consolas"/>
        </w:rPr>
        <w:br w:type="page"/>
      </w:r>
    </w:p>
    <w:p w:rsidR="002861BB" w:rsidRPr="00590B12" w:rsidRDefault="002861BB" w:rsidP="003D2864">
      <w:pPr>
        <w:pStyle w:val="1"/>
        <w:rPr>
          <w:rFonts w:ascii="Consolas" w:eastAsia="微軟正黑體" w:hAnsi="Consolas"/>
        </w:rPr>
      </w:pPr>
      <w:r w:rsidRPr="00590B12">
        <w:rPr>
          <w:rFonts w:ascii="Consolas" w:eastAsia="微軟正黑體" w:hAnsi="Consolas" w:hint="eastAsia"/>
          <w:lang w:eastAsia="zh-TW"/>
        </w:rPr>
        <w:lastRenderedPageBreak/>
        <w:t>使用</w:t>
      </w:r>
      <w:r w:rsidR="006601A2">
        <w:rPr>
          <w:rFonts w:ascii="Consolas" w:eastAsia="微軟正黑體" w:hAnsi="Consolas" w:hint="eastAsia"/>
          <w:lang w:eastAsia="zh-TW"/>
        </w:rPr>
        <w:t>執行</w:t>
      </w:r>
      <w:proofErr w:type="gramStart"/>
      <w:r w:rsidR="006601A2">
        <w:rPr>
          <w:rFonts w:ascii="Consolas" w:eastAsia="微軟正黑體" w:hAnsi="Consolas" w:hint="eastAsia"/>
          <w:lang w:eastAsia="zh-TW"/>
        </w:rPr>
        <w:t>檔</w:t>
      </w:r>
      <w:proofErr w:type="gramEnd"/>
      <w:r w:rsidR="003D2864" w:rsidRPr="00590B12">
        <w:rPr>
          <w:rFonts w:ascii="Consolas" w:eastAsia="微軟正黑體" w:hAnsi="Consolas" w:hint="eastAsia"/>
          <w:lang w:eastAsia="zh-TW"/>
        </w:rPr>
        <w:t>登入</w:t>
      </w:r>
      <w:r w:rsidR="00B36B1B">
        <w:rPr>
          <w:rFonts w:ascii="Consolas" w:eastAsia="微軟正黑體" w:hAnsi="Consolas" w:hint="eastAsia"/>
          <w:lang w:eastAsia="zh-TW"/>
        </w:rPr>
        <w:t>MS</w:t>
      </w:r>
      <w:r w:rsidR="003D2864" w:rsidRPr="00590B12">
        <w:rPr>
          <w:rFonts w:ascii="Consolas" w:eastAsia="微軟正黑體" w:hAnsi="Consolas" w:hint="eastAsia"/>
          <w:lang w:eastAsia="zh-TW"/>
        </w:rPr>
        <w:t>後台</w:t>
      </w:r>
      <w:r w:rsidR="009D65C9" w:rsidRPr="00590B12">
        <w:rPr>
          <w:rFonts w:ascii="Consolas" w:eastAsia="微軟正黑體" w:hAnsi="Consolas" w:hint="eastAsia"/>
          <w:lang w:eastAsia="zh-TW"/>
        </w:rPr>
        <w:t>使用者流程</w:t>
      </w:r>
      <w:r w:rsidR="003D2864" w:rsidRPr="00590B12">
        <w:rPr>
          <w:rFonts w:ascii="Consolas" w:eastAsia="微軟正黑體" w:hAnsi="Consolas" w:hint="eastAsia"/>
          <w:lang w:eastAsia="zh-TW"/>
        </w:rPr>
        <w:t>畫面</w:t>
      </w:r>
    </w:p>
    <w:p w:rsidR="002861BB" w:rsidRPr="00590B12" w:rsidRDefault="00D71870" w:rsidP="009D65C9">
      <w:pPr>
        <w:pStyle w:val="aff6"/>
        <w:ind w:leftChars="0"/>
        <w:jc w:val="center"/>
        <w:rPr>
          <w:rFonts w:ascii="Consolas" w:eastAsia="微軟正黑體" w:hAnsi="Consolas"/>
        </w:rPr>
      </w:pPr>
      <w:r w:rsidRPr="00D71870">
        <w:rPr>
          <w:rFonts w:ascii="Consolas" w:eastAsia="微軟正黑體" w:hAnsi="Consolas"/>
          <w:noProof/>
          <w:lang w:eastAsia="zh-TW"/>
        </w:rPr>
        <w:drawing>
          <wp:inline distT="0" distB="0" distL="0" distR="0" wp14:anchorId="77D70D15" wp14:editId="625121D9">
            <wp:extent cx="4839375" cy="264832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1BB" w:rsidRPr="00590B12" w:rsidRDefault="002861BB" w:rsidP="009D65C9">
      <w:pPr>
        <w:pStyle w:val="aff6"/>
        <w:ind w:leftChars="0"/>
        <w:jc w:val="center"/>
        <w:rPr>
          <w:rFonts w:ascii="Consolas" w:eastAsia="微軟正黑體" w:hAnsi="Consolas"/>
        </w:rPr>
      </w:pPr>
    </w:p>
    <w:p w:rsidR="002861BB" w:rsidRPr="00590B12" w:rsidRDefault="00F22737" w:rsidP="009D65C9">
      <w:pPr>
        <w:pStyle w:val="aff6"/>
        <w:ind w:leftChars="0"/>
        <w:jc w:val="center"/>
        <w:rPr>
          <w:rFonts w:ascii="Consolas" w:eastAsia="微軟正黑體" w:hAnsi="Consolas"/>
        </w:rPr>
      </w:pPr>
      <w:r w:rsidRPr="00F22737">
        <w:rPr>
          <w:rFonts w:ascii="Consolas" w:eastAsia="微軟正黑體" w:hAnsi="Consolas"/>
          <w:noProof/>
          <w:lang w:eastAsia="zh-TW"/>
        </w:rPr>
        <w:drawing>
          <wp:inline distT="0" distB="0" distL="0" distR="0" wp14:anchorId="4F2CE71A" wp14:editId="10DF1E2B">
            <wp:extent cx="3801005" cy="2181529"/>
            <wp:effectExtent l="0" t="0" r="9525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042" w:rsidRPr="00682042">
        <w:rPr>
          <w:noProof/>
          <w:lang w:eastAsia="zh-TW"/>
        </w:rPr>
        <w:t xml:space="preserve"> </w:t>
      </w:r>
      <w:r w:rsidR="00682042" w:rsidRPr="00682042">
        <w:rPr>
          <w:rFonts w:ascii="Consolas" w:eastAsia="微軟正黑體" w:hAnsi="Consolas"/>
          <w:noProof/>
          <w:lang w:eastAsia="zh-TW"/>
        </w:rPr>
        <w:drawing>
          <wp:inline distT="0" distB="0" distL="0" distR="0" wp14:anchorId="5FAD800F" wp14:editId="13DF3F6E">
            <wp:extent cx="3820058" cy="2238687"/>
            <wp:effectExtent l="0" t="0" r="9525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042" w:rsidRDefault="00682042" w:rsidP="009D65C9">
      <w:pPr>
        <w:pStyle w:val="aff6"/>
        <w:ind w:leftChars="0"/>
        <w:jc w:val="center"/>
        <w:rPr>
          <w:rFonts w:ascii="Consolas" w:eastAsia="微軟正黑體" w:hAnsi="Consolas"/>
        </w:rPr>
      </w:pPr>
      <w:r w:rsidRPr="00682042">
        <w:rPr>
          <w:rFonts w:ascii="Consolas" w:eastAsia="微軟正黑體" w:hAnsi="Consolas"/>
          <w:noProof/>
          <w:lang w:eastAsia="zh-TW"/>
        </w:rPr>
        <w:lastRenderedPageBreak/>
        <w:drawing>
          <wp:inline distT="0" distB="0" distL="0" distR="0" wp14:anchorId="01A63128" wp14:editId="42499448">
            <wp:extent cx="4753638" cy="3200847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1BB" w:rsidRPr="00682042" w:rsidRDefault="00682042" w:rsidP="00682042">
      <w:pPr>
        <w:rPr>
          <w:rFonts w:ascii="Consolas" w:eastAsiaTheme="minorEastAsia" w:hAnsi="Consolas"/>
        </w:rPr>
      </w:pPr>
      <w:r>
        <w:rPr>
          <w:rFonts w:ascii="Consolas" w:eastAsia="微軟正黑體" w:hAnsi="Consolas"/>
        </w:rPr>
        <w:br w:type="page"/>
      </w:r>
    </w:p>
    <w:p w:rsidR="00E16383" w:rsidRDefault="006601A2" w:rsidP="00E16383">
      <w:pPr>
        <w:pStyle w:val="1"/>
        <w:rPr>
          <w:lang w:eastAsia="zh-TW"/>
        </w:rPr>
      </w:pPr>
      <w:r>
        <w:rPr>
          <w:rFonts w:ascii="Consolas" w:eastAsia="微軟正黑體" w:hAnsi="Consolas" w:hint="eastAsia"/>
          <w:lang w:eastAsia="zh-TW"/>
        </w:rPr>
        <w:lastRenderedPageBreak/>
        <w:t>工具</w:t>
      </w:r>
      <w:r w:rsidR="00E16383">
        <w:rPr>
          <w:rFonts w:ascii="Consolas" w:eastAsia="微軟正黑體" w:hAnsi="Consolas" w:hint="eastAsia"/>
          <w:lang w:eastAsia="zh-TW"/>
        </w:rPr>
        <w:t>修改注意事項</w:t>
      </w:r>
    </w:p>
    <w:p w:rsidR="006601A2" w:rsidRDefault="00E16383" w:rsidP="007D6F99">
      <w:pPr>
        <w:pStyle w:val="aff6"/>
        <w:numPr>
          <w:ilvl w:val="0"/>
          <w:numId w:val="21"/>
        </w:numPr>
        <w:ind w:leftChars="0"/>
        <w:rPr>
          <w:rFonts w:ascii="Consolas" w:eastAsia="微軟正黑體" w:hAnsi="Consolas"/>
          <w:lang w:eastAsia="zh-TW"/>
        </w:rPr>
      </w:pPr>
      <w:r>
        <w:rPr>
          <w:rFonts w:ascii="Consolas" w:eastAsia="微軟正黑體" w:hAnsi="Consolas" w:hint="eastAsia"/>
          <w:lang w:eastAsia="zh-TW"/>
        </w:rPr>
        <w:t>修改</w:t>
      </w:r>
      <w:r w:rsidR="006601A2">
        <w:rPr>
          <w:rFonts w:ascii="Consolas" w:eastAsia="微軟正黑體" w:hAnsi="Consolas" w:hint="eastAsia"/>
          <w:lang w:eastAsia="zh-TW"/>
        </w:rPr>
        <w:t>工具</w:t>
      </w:r>
      <w:r w:rsidR="00946585">
        <w:rPr>
          <w:rFonts w:ascii="Consolas" w:eastAsia="微軟正黑體" w:hAnsi="Consolas" w:hint="eastAsia"/>
          <w:lang w:eastAsia="zh-TW"/>
        </w:rPr>
        <w:t>時</w:t>
      </w:r>
      <w:r w:rsidR="007D6F99">
        <w:rPr>
          <w:rFonts w:ascii="Consolas" w:eastAsia="微軟正黑體" w:hAnsi="Consolas" w:hint="eastAsia"/>
          <w:lang w:eastAsia="zh-TW"/>
        </w:rPr>
        <w:t xml:space="preserve"> </w:t>
      </w:r>
      <w:proofErr w:type="spellStart"/>
      <w:r w:rsidR="007D6F99" w:rsidRPr="007D6F99">
        <w:rPr>
          <w:rFonts w:ascii="Consolas" w:eastAsia="微軟正黑體" w:hAnsi="Consolas"/>
          <w:lang w:eastAsia="zh-TW"/>
        </w:rPr>
        <w:t>MSLoginTool</w:t>
      </w:r>
      <w:proofErr w:type="spellEnd"/>
      <w:r w:rsidR="007D6F99">
        <w:rPr>
          <w:rFonts w:ascii="Consolas" w:eastAsia="微軟正黑體" w:hAnsi="Consolas" w:hint="eastAsia"/>
          <w:lang w:eastAsia="zh-TW"/>
        </w:rPr>
        <w:t>專案</w:t>
      </w:r>
      <w:bookmarkStart w:id="0" w:name="_GoBack"/>
      <w:bookmarkEnd w:id="0"/>
      <w:r>
        <w:rPr>
          <w:rFonts w:ascii="Consolas" w:eastAsia="微軟正黑體" w:hAnsi="Consolas" w:hint="eastAsia"/>
          <w:lang w:eastAsia="zh-TW"/>
        </w:rPr>
        <w:t>需要設定</w:t>
      </w:r>
      <w:r w:rsidR="00AE4388">
        <w:rPr>
          <w:rFonts w:ascii="Consolas" w:eastAsia="微軟正黑體" w:hAnsi="Consolas" w:hint="eastAsia"/>
          <w:lang w:eastAsia="zh-TW"/>
        </w:rPr>
        <w:t>簽章</w:t>
      </w:r>
      <w:r>
        <w:rPr>
          <w:rFonts w:ascii="Consolas" w:eastAsia="微軟正黑體" w:hAnsi="Consolas" w:hint="eastAsia"/>
          <w:lang w:eastAsia="zh-TW"/>
        </w:rPr>
        <w:t>密碼</w:t>
      </w:r>
      <w:r w:rsidR="00BC2B19">
        <w:rPr>
          <w:rFonts w:ascii="Consolas" w:eastAsia="微軟正黑體" w:hAnsi="Consolas" w:hint="eastAsia"/>
          <w:lang w:eastAsia="zh-TW"/>
        </w:rPr>
        <w:t>，若無金鑰檔也可以透過紅框處下拉式選單做新增</w:t>
      </w:r>
    </w:p>
    <w:p w:rsidR="006601A2" w:rsidRDefault="006601A2" w:rsidP="006601A2">
      <w:pPr>
        <w:pStyle w:val="aff6"/>
        <w:ind w:leftChars="0"/>
        <w:rPr>
          <w:rFonts w:ascii="Consolas" w:eastAsia="微軟正黑體" w:hAnsi="Consolas"/>
          <w:lang w:eastAsia="zh-TW"/>
        </w:rPr>
      </w:pPr>
      <w:r>
        <w:rPr>
          <w:rFonts w:ascii="Consolas" w:eastAsia="微軟正黑體" w:hAnsi="Consolas"/>
          <w:lang w:eastAsia="zh-TW"/>
        </w:rPr>
        <w:t>MS</w:t>
      </w:r>
      <w:r>
        <w:rPr>
          <w:rFonts w:ascii="Consolas" w:eastAsia="微軟正黑體" w:hAnsi="Consolas" w:hint="eastAsia"/>
          <w:lang w:eastAsia="zh-TW"/>
        </w:rPr>
        <w:t>簽章密碼</w:t>
      </w:r>
      <w:r>
        <w:rPr>
          <w:rFonts w:ascii="Consolas" w:eastAsia="微軟正黑體" w:hAnsi="Consolas" w:hint="eastAsia"/>
          <w:lang w:eastAsia="zh-TW"/>
        </w:rPr>
        <w:t>:</w:t>
      </w:r>
      <w:r w:rsidRPr="006601A2">
        <w:t xml:space="preserve"> </w:t>
      </w:r>
      <w:r w:rsidRPr="006601A2">
        <w:rPr>
          <w:rFonts w:ascii="Consolas" w:eastAsia="微軟正黑體" w:hAnsi="Consolas"/>
          <w:highlight w:val="yellow"/>
          <w:lang w:eastAsia="zh-TW"/>
        </w:rPr>
        <w:t>6pf4yoVru8vLsAJ</w:t>
      </w:r>
    </w:p>
    <w:p w:rsidR="00E16383" w:rsidRDefault="00682042" w:rsidP="00E16383">
      <w:pPr>
        <w:rPr>
          <w:rFonts w:ascii="Consolas" w:eastAsia="微軟正黑體" w:hAnsi="Consolas"/>
          <w:lang w:eastAsia="zh-TW"/>
        </w:rPr>
      </w:pPr>
      <w:r w:rsidRPr="00682042">
        <w:rPr>
          <w:rFonts w:ascii="Consolas" w:eastAsia="微軟正黑體" w:hAnsi="Consolas"/>
          <w:noProof/>
          <w:lang w:eastAsia="zh-TW"/>
        </w:rPr>
        <w:drawing>
          <wp:inline distT="0" distB="0" distL="0" distR="0" wp14:anchorId="4B509C92" wp14:editId="44EF0AD3">
            <wp:extent cx="6646545" cy="3608070"/>
            <wp:effectExtent l="0" t="0" r="190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1A2" w:rsidRDefault="00682042" w:rsidP="00946585">
      <w:pPr>
        <w:rPr>
          <w:rFonts w:ascii="Consolas" w:eastAsia="微軟正黑體" w:hAnsi="Consolas"/>
          <w:lang w:eastAsia="zh-TW"/>
        </w:rPr>
      </w:pPr>
      <w:r>
        <w:rPr>
          <w:rFonts w:ascii="Consolas" w:eastAsia="微軟正黑體" w:hAnsi="Consolas"/>
          <w:lang w:eastAsia="zh-TW"/>
        </w:rPr>
        <w:br w:type="page"/>
      </w:r>
    </w:p>
    <w:p w:rsidR="003B61E3" w:rsidRPr="00590B12" w:rsidRDefault="00ED2409" w:rsidP="00AC5F57">
      <w:pPr>
        <w:pStyle w:val="1"/>
        <w:rPr>
          <w:rFonts w:ascii="Consolas" w:eastAsia="微軟正黑體" w:hAnsi="Consolas"/>
          <w:lang w:eastAsia="zh-TW"/>
        </w:rPr>
      </w:pPr>
      <w:r>
        <w:rPr>
          <w:rFonts w:ascii="Consolas" w:eastAsia="微軟正黑體" w:hAnsi="Consolas" w:hint="eastAsia"/>
          <w:lang w:eastAsia="zh-TW"/>
        </w:rPr>
        <w:lastRenderedPageBreak/>
        <w:t>混淆器發行流程</w:t>
      </w:r>
    </w:p>
    <w:p w:rsidR="00590B12" w:rsidRPr="00590B12" w:rsidRDefault="006601A2" w:rsidP="00590B12">
      <w:pPr>
        <w:pStyle w:val="aff6"/>
        <w:numPr>
          <w:ilvl w:val="0"/>
          <w:numId w:val="20"/>
        </w:numPr>
        <w:ind w:leftChars="0"/>
        <w:rPr>
          <w:rFonts w:ascii="Consolas" w:eastAsia="微軟正黑體" w:hAnsi="Consolas"/>
          <w:lang w:eastAsia="zh-TW"/>
        </w:rPr>
      </w:pPr>
      <w:r>
        <w:rPr>
          <w:rFonts w:ascii="Consolas" w:eastAsia="微軟正黑體" w:hAnsi="Consolas" w:hint="eastAsia"/>
          <w:lang w:eastAsia="zh-TW"/>
        </w:rPr>
        <w:t>工具</w:t>
      </w:r>
      <w:r w:rsidR="00590B12" w:rsidRPr="00590B12">
        <w:rPr>
          <w:rFonts w:ascii="Consolas" w:eastAsia="微軟正黑體" w:hAnsi="Consolas" w:hint="eastAsia"/>
          <w:lang w:eastAsia="zh-TW"/>
        </w:rPr>
        <w:t>修改後</w:t>
      </w:r>
      <w:r w:rsidR="004E6B0A">
        <w:rPr>
          <w:rFonts w:ascii="Consolas" w:eastAsia="微軟正黑體" w:hAnsi="Consolas" w:hint="eastAsia"/>
          <w:lang w:eastAsia="zh-TW"/>
        </w:rPr>
        <w:t>，</w:t>
      </w:r>
      <w:proofErr w:type="gramStart"/>
      <w:r w:rsidR="004E6B0A">
        <w:rPr>
          <w:rFonts w:ascii="Consolas" w:eastAsia="微軟正黑體" w:hAnsi="Consolas" w:hint="eastAsia"/>
          <w:lang w:eastAsia="zh-TW"/>
        </w:rPr>
        <w:t>進行包版更新</w:t>
      </w:r>
      <w:proofErr w:type="gramEnd"/>
      <w:r w:rsidR="004E6B0A">
        <w:rPr>
          <w:rFonts w:ascii="Consolas" w:eastAsia="微軟正黑體" w:hAnsi="Consolas" w:hint="eastAsia"/>
          <w:lang w:eastAsia="zh-TW"/>
        </w:rPr>
        <w:t>工具</w:t>
      </w:r>
    </w:p>
    <w:p w:rsidR="00DF1FD9" w:rsidRDefault="003B61E3" w:rsidP="004E6B0A">
      <w:pPr>
        <w:pStyle w:val="aff6"/>
        <w:numPr>
          <w:ilvl w:val="0"/>
          <w:numId w:val="20"/>
        </w:numPr>
        <w:ind w:leftChars="0"/>
        <w:rPr>
          <w:rFonts w:ascii="Consolas" w:eastAsia="微軟正黑體" w:hAnsi="Consolas"/>
          <w:lang w:eastAsia="zh-TW"/>
        </w:rPr>
      </w:pPr>
      <w:r w:rsidRPr="00590B12">
        <w:rPr>
          <w:rFonts w:ascii="Consolas" w:eastAsia="微軟正黑體" w:hAnsi="Consolas" w:hint="eastAsia"/>
          <w:lang w:eastAsia="zh-TW"/>
        </w:rPr>
        <w:t>請先安裝</w:t>
      </w:r>
      <w:r w:rsidRPr="00590B12">
        <w:rPr>
          <w:rFonts w:ascii="Consolas" w:eastAsia="微軟正黑體" w:hAnsi="Consolas"/>
          <w:lang w:eastAsia="zh-TW"/>
        </w:rPr>
        <w:t>dotnet_reactor_setup_6_0_0_0</w:t>
      </w:r>
      <w:r w:rsidRPr="00590B12">
        <w:rPr>
          <w:rFonts w:ascii="Consolas" w:eastAsia="微軟正黑體" w:hAnsi="Consolas" w:hint="eastAsia"/>
          <w:lang w:eastAsia="zh-TW"/>
        </w:rPr>
        <w:t>.exe</w:t>
      </w:r>
      <w:r w:rsidR="004E6B0A">
        <w:rPr>
          <w:rFonts w:ascii="Consolas" w:eastAsia="微軟正黑體" w:hAnsi="Consolas" w:hint="eastAsia"/>
          <w:lang w:eastAsia="zh-TW"/>
        </w:rPr>
        <w:t>，開啟混淆工具防止反</w:t>
      </w:r>
      <w:proofErr w:type="gramStart"/>
      <w:r w:rsidR="004E6B0A">
        <w:rPr>
          <w:rFonts w:ascii="Consolas" w:eastAsia="微軟正黑體" w:hAnsi="Consolas" w:hint="eastAsia"/>
          <w:lang w:eastAsia="zh-TW"/>
        </w:rPr>
        <w:t>組譯其工具</w:t>
      </w:r>
      <w:proofErr w:type="gramEnd"/>
      <w:r w:rsidR="004E6B0A">
        <w:rPr>
          <w:rFonts w:ascii="Consolas" w:eastAsia="微軟正黑體" w:hAnsi="Consolas" w:hint="eastAsia"/>
          <w:lang w:eastAsia="zh-TW"/>
        </w:rPr>
        <w:t>內容</w:t>
      </w:r>
      <w:r w:rsidR="00235385">
        <w:rPr>
          <w:rFonts w:ascii="Consolas" w:eastAsia="微軟正黑體" w:hAnsi="Consolas" w:hint="eastAsia"/>
          <w:lang w:eastAsia="zh-TW"/>
        </w:rPr>
        <w:t xml:space="preserve"> (.NET R</w:t>
      </w:r>
      <w:r w:rsidR="00235385" w:rsidRPr="00590B12">
        <w:rPr>
          <w:rFonts w:ascii="Consolas" w:eastAsia="微軟正黑體" w:hAnsi="Consolas"/>
          <w:lang w:eastAsia="zh-TW"/>
        </w:rPr>
        <w:t>eactor</w:t>
      </w:r>
      <w:r w:rsidR="00235385">
        <w:rPr>
          <w:rFonts w:ascii="Consolas" w:eastAsia="微軟正黑體" w:hAnsi="Consolas" w:hint="eastAsia"/>
          <w:lang w:eastAsia="zh-TW"/>
        </w:rPr>
        <w:t>)</w:t>
      </w:r>
    </w:p>
    <w:p w:rsidR="006601A2" w:rsidRDefault="004E6B0A" w:rsidP="004E6B0A">
      <w:pPr>
        <w:pStyle w:val="aff6"/>
        <w:ind w:leftChars="0"/>
        <w:jc w:val="center"/>
        <w:rPr>
          <w:rFonts w:ascii="Consolas" w:eastAsia="微軟正黑體" w:hAnsi="Consolas"/>
          <w:lang w:eastAsia="zh-TW"/>
        </w:rPr>
      </w:pPr>
      <w:r>
        <w:rPr>
          <w:noProof/>
          <w:lang w:eastAsia="zh-TW"/>
        </w:rPr>
        <w:drawing>
          <wp:inline distT="0" distB="0" distL="0" distR="0" wp14:anchorId="5D2E9622" wp14:editId="3CBC21F5">
            <wp:extent cx="5181600" cy="3745979"/>
            <wp:effectExtent l="0" t="0" r="0" b="698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5304" cy="376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B0A" w:rsidRPr="00946585" w:rsidRDefault="006601A2" w:rsidP="00946585">
      <w:pPr>
        <w:rPr>
          <w:rFonts w:ascii="Consolas" w:eastAsia="微軟正黑體" w:hAnsi="Consolas"/>
          <w:lang w:eastAsia="zh-TW"/>
        </w:rPr>
      </w:pPr>
      <w:r>
        <w:rPr>
          <w:rFonts w:ascii="Consolas" w:eastAsia="微軟正黑體" w:hAnsi="Consolas"/>
          <w:lang w:eastAsia="zh-TW"/>
        </w:rPr>
        <w:br w:type="page"/>
      </w:r>
    </w:p>
    <w:p w:rsidR="004E6B0A" w:rsidRDefault="008825A5" w:rsidP="00AC5F57">
      <w:pPr>
        <w:pStyle w:val="aff6"/>
        <w:numPr>
          <w:ilvl w:val="0"/>
          <w:numId w:val="20"/>
        </w:numPr>
        <w:ind w:leftChars="0"/>
        <w:rPr>
          <w:rFonts w:ascii="Consolas" w:eastAsia="微軟正黑體" w:hAnsi="Consolas"/>
          <w:lang w:eastAsia="zh-TW"/>
        </w:rPr>
      </w:pPr>
      <w:r>
        <w:rPr>
          <w:rFonts w:ascii="Consolas" w:eastAsia="微軟正黑體" w:hAnsi="Consolas" w:hint="eastAsia"/>
          <w:lang w:eastAsia="zh-TW"/>
        </w:rPr>
        <w:lastRenderedPageBreak/>
        <w:t>混淆器配置，選擇</w:t>
      </w:r>
      <w:r w:rsidR="00E16383">
        <w:rPr>
          <w:rFonts w:ascii="Consolas" w:eastAsia="微軟正黑體" w:hAnsi="Consolas" w:hint="eastAsia"/>
          <w:lang w:eastAsia="zh-TW"/>
        </w:rPr>
        <w:t>Release</w:t>
      </w:r>
      <w:r w:rsidR="00AC5F57">
        <w:rPr>
          <w:rFonts w:ascii="Consolas" w:eastAsia="微軟正黑體" w:hAnsi="Consolas" w:hint="eastAsia"/>
          <w:lang w:eastAsia="zh-TW"/>
        </w:rPr>
        <w:t>資料夾上</w:t>
      </w:r>
      <w:r w:rsidR="00BC2B19">
        <w:rPr>
          <w:rFonts w:ascii="Consolas" w:eastAsia="微軟正黑體" w:hAnsi="Consolas" w:hint="eastAsia"/>
          <w:lang w:eastAsia="zh-TW"/>
        </w:rPr>
        <w:t>的</w:t>
      </w:r>
      <w:r w:rsidR="00AC5F57">
        <w:rPr>
          <w:rFonts w:ascii="Consolas" w:eastAsia="微軟正黑體" w:hAnsi="Consolas" w:hint="eastAsia"/>
          <w:lang w:eastAsia="zh-TW"/>
        </w:rPr>
        <w:t>執行</w:t>
      </w:r>
      <w:proofErr w:type="gramStart"/>
      <w:r w:rsidR="00AC5F57">
        <w:rPr>
          <w:rFonts w:ascii="Consolas" w:eastAsia="微軟正黑體" w:hAnsi="Consolas" w:hint="eastAsia"/>
          <w:lang w:eastAsia="zh-TW"/>
        </w:rPr>
        <w:t>檔</w:t>
      </w:r>
      <w:proofErr w:type="gramEnd"/>
    </w:p>
    <w:p w:rsidR="00682042" w:rsidRDefault="00682042" w:rsidP="00AC5F57">
      <w:pPr>
        <w:jc w:val="center"/>
        <w:rPr>
          <w:rFonts w:ascii="Consolas" w:eastAsia="微軟正黑體" w:hAnsi="Consolas"/>
          <w:lang w:eastAsia="zh-TW"/>
        </w:rPr>
      </w:pPr>
      <w:r w:rsidRPr="00682042">
        <w:rPr>
          <w:rFonts w:ascii="Consolas" w:eastAsia="微軟正黑體" w:hAnsi="Consolas"/>
          <w:noProof/>
          <w:lang w:eastAsia="zh-TW"/>
        </w:rPr>
        <w:drawing>
          <wp:inline distT="0" distB="0" distL="0" distR="0" wp14:anchorId="1812892B" wp14:editId="4775445B">
            <wp:extent cx="6646545" cy="4835525"/>
            <wp:effectExtent l="0" t="0" r="1905" b="317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383" w:rsidRPr="00E16383" w:rsidRDefault="00682042" w:rsidP="00682042">
      <w:pPr>
        <w:rPr>
          <w:rFonts w:ascii="Consolas" w:eastAsia="微軟正黑體" w:hAnsi="Consolas"/>
          <w:lang w:eastAsia="zh-TW"/>
        </w:rPr>
      </w:pPr>
      <w:r>
        <w:rPr>
          <w:rFonts w:ascii="Consolas" w:eastAsia="微軟正黑體" w:hAnsi="Consolas"/>
          <w:lang w:eastAsia="zh-TW"/>
        </w:rPr>
        <w:br w:type="page"/>
      </w:r>
    </w:p>
    <w:p w:rsidR="004E6B0A" w:rsidRDefault="00053248" w:rsidP="00053248">
      <w:pPr>
        <w:pStyle w:val="aff6"/>
        <w:numPr>
          <w:ilvl w:val="0"/>
          <w:numId w:val="20"/>
        </w:numPr>
        <w:ind w:leftChars="0"/>
        <w:rPr>
          <w:rFonts w:ascii="Consolas" w:eastAsia="微軟正黑體" w:hAnsi="Consolas"/>
          <w:lang w:eastAsia="zh-TW"/>
        </w:rPr>
      </w:pPr>
      <w:r>
        <w:rPr>
          <w:rFonts w:ascii="Consolas" w:eastAsia="微軟正黑體" w:hAnsi="Consolas" w:hint="eastAsia"/>
          <w:lang w:eastAsia="zh-TW"/>
        </w:rPr>
        <w:lastRenderedPageBreak/>
        <w:t>簽章</w:t>
      </w:r>
      <w:r w:rsidRPr="00053248">
        <w:rPr>
          <w:rFonts w:ascii="Consolas" w:eastAsia="微軟正黑體" w:hAnsi="Consolas" w:hint="eastAsia"/>
          <w:lang w:eastAsia="zh-TW"/>
        </w:rPr>
        <w:t>配置</w:t>
      </w:r>
      <w:r>
        <w:rPr>
          <w:rFonts w:ascii="Consolas" w:eastAsia="微軟正黑體" w:hAnsi="Consolas" w:hint="eastAsia"/>
          <w:lang w:eastAsia="zh-TW"/>
        </w:rPr>
        <w:t>，輸入簽章位置</w:t>
      </w:r>
      <w:r>
        <w:rPr>
          <w:rFonts w:ascii="Consolas" w:eastAsia="微軟正黑體" w:hAnsi="Consolas" w:hint="eastAsia"/>
          <w:lang w:eastAsia="zh-TW"/>
        </w:rPr>
        <w:t>&amp;</w:t>
      </w:r>
      <w:r>
        <w:rPr>
          <w:rFonts w:ascii="Consolas" w:eastAsia="微軟正黑體" w:hAnsi="Consolas" w:hint="eastAsia"/>
          <w:lang w:eastAsia="zh-TW"/>
        </w:rPr>
        <w:t>簽章密碼</w:t>
      </w:r>
    </w:p>
    <w:p w:rsidR="00682042" w:rsidRDefault="00946585" w:rsidP="008E627A">
      <w:pPr>
        <w:jc w:val="center"/>
        <w:rPr>
          <w:rFonts w:ascii="Consolas" w:eastAsia="微軟正黑體" w:hAnsi="Consolas"/>
          <w:lang w:eastAsia="zh-TW"/>
        </w:rPr>
      </w:pPr>
      <w:r w:rsidRPr="00946585">
        <w:rPr>
          <w:rFonts w:ascii="Consolas" w:eastAsia="微軟正黑體" w:hAnsi="Consolas"/>
          <w:noProof/>
          <w:lang w:eastAsia="zh-TW"/>
        </w:rPr>
        <w:drawing>
          <wp:inline distT="0" distB="0" distL="0" distR="0" wp14:anchorId="4CE63D44" wp14:editId="3B3FDF0C">
            <wp:extent cx="6646545" cy="4814570"/>
            <wp:effectExtent l="0" t="0" r="1905" b="508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248" w:rsidRPr="00053248" w:rsidRDefault="00682042" w:rsidP="00682042">
      <w:pPr>
        <w:rPr>
          <w:rFonts w:ascii="Consolas" w:eastAsia="微軟正黑體" w:hAnsi="Consolas"/>
          <w:lang w:eastAsia="zh-TW"/>
        </w:rPr>
      </w:pPr>
      <w:r>
        <w:rPr>
          <w:rFonts w:ascii="Consolas" w:eastAsia="微軟正黑體" w:hAnsi="Consolas"/>
          <w:lang w:eastAsia="zh-TW"/>
        </w:rPr>
        <w:br w:type="page"/>
      </w:r>
    </w:p>
    <w:p w:rsidR="004E6B0A" w:rsidRDefault="00946585" w:rsidP="004E6B0A">
      <w:pPr>
        <w:pStyle w:val="aff6"/>
        <w:numPr>
          <w:ilvl w:val="0"/>
          <w:numId w:val="20"/>
        </w:numPr>
        <w:ind w:leftChars="0"/>
        <w:rPr>
          <w:rFonts w:ascii="Consolas" w:eastAsia="微軟正黑體" w:hAnsi="Consolas"/>
          <w:lang w:eastAsia="zh-TW"/>
        </w:rPr>
      </w:pPr>
      <w:r>
        <w:rPr>
          <w:rFonts w:ascii="Consolas" w:eastAsia="微軟正黑體" w:hAnsi="Consolas" w:hint="eastAsia"/>
          <w:lang w:eastAsia="zh-TW"/>
        </w:rPr>
        <w:lastRenderedPageBreak/>
        <w:t>輸入完成後</w:t>
      </w:r>
      <w:r w:rsidR="002B4287">
        <w:rPr>
          <w:rFonts w:ascii="Consolas" w:eastAsia="微軟正黑體" w:hAnsi="Consolas" w:hint="eastAsia"/>
          <w:lang w:eastAsia="zh-TW"/>
        </w:rPr>
        <w:t>按</w:t>
      </w:r>
      <w:r w:rsidR="00682042">
        <w:rPr>
          <w:rFonts w:ascii="Consolas" w:eastAsia="微軟正黑體" w:hAnsi="Consolas" w:hint="eastAsia"/>
          <w:lang w:eastAsia="zh-TW"/>
        </w:rPr>
        <w:t>Protect</w:t>
      </w:r>
      <w:r w:rsidR="002B4287">
        <w:rPr>
          <w:rFonts w:ascii="Consolas" w:eastAsia="微軟正黑體" w:hAnsi="Consolas" w:hint="eastAsia"/>
          <w:lang w:eastAsia="zh-TW"/>
        </w:rPr>
        <w:t>，進行發行</w:t>
      </w:r>
    </w:p>
    <w:p w:rsidR="002B4287" w:rsidRDefault="00682042" w:rsidP="002B4287">
      <w:pPr>
        <w:pStyle w:val="aff6"/>
        <w:ind w:leftChars="0"/>
        <w:rPr>
          <w:rFonts w:ascii="Consolas" w:eastAsia="微軟正黑體" w:hAnsi="Consolas"/>
          <w:lang w:eastAsia="zh-TW"/>
        </w:rPr>
      </w:pPr>
      <w:r w:rsidRPr="00682042">
        <w:rPr>
          <w:rFonts w:ascii="Consolas" w:eastAsia="微軟正黑體" w:hAnsi="Consolas"/>
          <w:noProof/>
          <w:lang w:eastAsia="zh-TW"/>
        </w:rPr>
        <w:drawing>
          <wp:inline distT="0" distB="0" distL="0" distR="0" wp14:anchorId="6C0AE6D8" wp14:editId="752CD569">
            <wp:extent cx="6646545" cy="4831080"/>
            <wp:effectExtent l="0" t="0" r="1905" b="762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AF4" w:rsidRPr="00994AF4" w:rsidRDefault="00994AF4" w:rsidP="00994AF4">
      <w:pPr>
        <w:rPr>
          <w:rFonts w:ascii="Consolas" w:eastAsia="微軟正黑體" w:hAnsi="Consolas"/>
          <w:lang w:eastAsia="zh-TW"/>
        </w:rPr>
      </w:pPr>
      <w:r>
        <w:rPr>
          <w:rFonts w:ascii="Consolas" w:eastAsia="微軟正黑體" w:hAnsi="Consolas"/>
          <w:lang w:eastAsia="zh-TW"/>
        </w:rPr>
        <w:br w:type="page"/>
      </w:r>
    </w:p>
    <w:p w:rsidR="00994AF4" w:rsidRDefault="00994AF4" w:rsidP="00994AF4">
      <w:pPr>
        <w:pStyle w:val="aff6"/>
        <w:numPr>
          <w:ilvl w:val="0"/>
          <w:numId w:val="20"/>
        </w:numPr>
        <w:ind w:leftChars="0"/>
        <w:rPr>
          <w:rFonts w:ascii="Consolas" w:eastAsia="微軟正黑體" w:hAnsi="Consolas"/>
          <w:lang w:eastAsia="zh-TW"/>
        </w:rPr>
      </w:pPr>
      <w:r>
        <w:rPr>
          <w:rFonts w:ascii="Consolas" w:eastAsia="微軟正黑體" w:hAnsi="Consolas" w:hint="eastAsia"/>
          <w:lang w:eastAsia="zh-TW"/>
        </w:rPr>
        <w:lastRenderedPageBreak/>
        <w:t>發行成功會顯示以下畫面，可點選</w:t>
      </w:r>
      <w:r>
        <w:rPr>
          <w:rFonts w:ascii="Consolas" w:eastAsia="微軟正黑體" w:hAnsi="Consolas" w:hint="eastAsia"/>
          <w:lang w:eastAsia="zh-TW"/>
        </w:rPr>
        <w:t>B</w:t>
      </w:r>
      <w:r>
        <w:rPr>
          <w:rFonts w:ascii="Consolas" w:eastAsia="微軟正黑體" w:hAnsi="Consolas"/>
          <w:lang w:eastAsia="zh-TW"/>
        </w:rPr>
        <w:t>rowse Folder</w:t>
      </w:r>
      <w:r>
        <w:rPr>
          <w:rFonts w:ascii="Consolas" w:eastAsia="微軟正黑體" w:hAnsi="Consolas" w:hint="eastAsia"/>
          <w:lang w:eastAsia="zh-TW"/>
        </w:rPr>
        <w:t>打開發行檔的資料夾</w:t>
      </w:r>
    </w:p>
    <w:p w:rsidR="002B4287" w:rsidRDefault="00994AF4" w:rsidP="00994AF4">
      <w:pPr>
        <w:pStyle w:val="aff6"/>
        <w:ind w:leftChars="0"/>
        <w:rPr>
          <w:rFonts w:ascii="Consolas" w:eastAsia="微軟正黑體" w:hAnsi="Consolas"/>
          <w:lang w:eastAsia="zh-TW"/>
        </w:rPr>
      </w:pPr>
      <w:r w:rsidRPr="00994AF4">
        <w:rPr>
          <w:rFonts w:ascii="Consolas" w:eastAsia="微軟正黑體" w:hAnsi="Consolas"/>
          <w:noProof/>
          <w:lang w:eastAsia="zh-TW"/>
        </w:rPr>
        <w:drawing>
          <wp:inline distT="0" distB="0" distL="0" distR="0" wp14:anchorId="3405122A" wp14:editId="6AFB2899">
            <wp:extent cx="6646545" cy="4851400"/>
            <wp:effectExtent l="0" t="0" r="1905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AF4" w:rsidRDefault="00315CE4" w:rsidP="00994AF4">
      <w:pPr>
        <w:pStyle w:val="aff6"/>
        <w:numPr>
          <w:ilvl w:val="0"/>
          <w:numId w:val="20"/>
        </w:numPr>
        <w:ind w:leftChars="0"/>
        <w:rPr>
          <w:rFonts w:ascii="Consolas" w:eastAsia="微軟正黑體" w:hAnsi="Consolas"/>
          <w:lang w:eastAsia="zh-TW"/>
        </w:rPr>
      </w:pPr>
      <w:r>
        <w:rPr>
          <w:rFonts w:ascii="Consolas" w:eastAsia="微軟正黑體" w:hAnsi="Consolas" w:hint="eastAsia"/>
          <w:lang w:eastAsia="zh-TW"/>
        </w:rPr>
        <w:t>即可拿到混淆過後的檔案</w:t>
      </w:r>
      <w:r w:rsidR="00037C2F">
        <w:rPr>
          <w:rFonts w:ascii="Consolas" w:eastAsia="微軟正黑體" w:hAnsi="Consolas" w:hint="eastAsia"/>
          <w:lang w:eastAsia="zh-TW"/>
        </w:rPr>
        <w:t>，並將混淆後的檔案蓋回原先發行的目錄</w:t>
      </w:r>
      <w:r w:rsidR="00994AF4" w:rsidRPr="00994AF4">
        <w:rPr>
          <w:rFonts w:ascii="Consolas" w:eastAsia="微軟正黑體" w:hAnsi="Consolas"/>
          <w:noProof/>
          <w:lang w:eastAsia="zh-TW"/>
        </w:rPr>
        <w:drawing>
          <wp:inline distT="0" distB="0" distL="0" distR="0" wp14:anchorId="2E111B07" wp14:editId="6146B0E2">
            <wp:extent cx="6646545" cy="2649220"/>
            <wp:effectExtent l="0" t="0" r="190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71A" w:rsidRPr="00D71870" w:rsidRDefault="0088171A" w:rsidP="00D71870">
      <w:pPr>
        <w:rPr>
          <w:rFonts w:ascii="Consolas" w:eastAsia="微軟正黑體" w:hAnsi="Consolas"/>
          <w:lang w:eastAsia="zh-TW"/>
        </w:rPr>
      </w:pPr>
    </w:p>
    <w:sectPr w:rsidR="0088171A" w:rsidRPr="00D71870" w:rsidSect="002861BB">
      <w:footerReference w:type="default" r:id="rId23"/>
      <w:pgSz w:w="11907" w:h="16839" w:code="9"/>
      <w:pgMar w:top="720" w:right="720" w:bottom="720" w:left="72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7A04" w:rsidRDefault="00D37A04">
      <w:pPr>
        <w:spacing w:after="0" w:line="240" w:lineRule="auto"/>
      </w:pPr>
      <w:r>
        <w:separator/>
      </w:r>
    </w:p>
  </w:endnote>
  <w:endnote w:type="continuationSeparator" w:id="0">
    <w:p w:rsidR="00D37A04" w:rsidRDefault="00D37A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1AED" w:rsidRDefault="004E1AED">
        <w:pPr>
          <w:pStyle w:val="aff4"/>
        </w:pPr>
        <w:r>
          <w:rPr>
            <w:lang w:val="zh-TW" w:eastAsia="zh-TW" w:bidi="zh-TW"/>
          </w:rPr>
          <w:fldChar w:fldCharType="begin"/>
        </w:r>
        <w:r>
          <w:rPr>
            <w:lang w:val="zh-TW" w:eastAsia="zh-TW" w:bidi="zh-TW"/>
          </w:rPr>
          <w:instrText xml:space="preserve"> PAGE   \* MERGEFORMAT </w:instrText>
        </w:r>
        <w:r>
          <w:rPr>
            <w:lang w:val="zh-TW" w:eastAsia="zh-TW" w:bidi="zh-TW"/>
          </w:rPr>
          <w:fldChar w:fldCharType="separate"/>
        </w:r>
        <w:r w:rsidR="007D6F99">
          <w:rPr>
            <w:noProof/>
            <w:lang w:val="zh-TW" w:eastAsia="zh-TW" w:bidi="zh-TW"/>
          </w:rPr>
          <w:t>9</w:t>
        </w:r>
        <w:r>
          <w:rPr>
            <w:noProof/>
            <w:lang w:val="zh-TW" w:eastAsia="zh-TW" w:bidi="zh-TW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7A04" w:rsidRDefault="00D37A04">
      <w:pPr>
        <w:spacing w:after="0" w:line="240" w:lineRule="auto"/>
      </w:pPr>
      <w:r>
        <w:separator/>
      </w:r>
    </w:p>
  </w:footnote>
  <w:footnote w:type="continuationSeparator" w:id="0">
    <w:p w:rsidR="00D37A04" w:rsidRDefault="00D37A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5078C1"/>
    <w:multiLevelType w:val="hybridMultilevel"/>
    <w:tmpl w:val="ACE67C7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6E930AD"/>
    <w:multiLevelType w:val="hybridMultilevel"/>
    <w:tmpl w:val="CEFC34D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F7C49DA"/>
    <w:multiLevelType w:val="hybridMultilevel"/>
    <w:tmpl w:val="CEFC34D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7A2C3EB3"/>
    <w:multiLevelType w:val="multilevel"/>
    <w:tmpl w:val="84B46318"/>
    <w:lvl w:ilvl="0">
      <w:start w:val="1"/>
      <w:numFmt w:val="upperRoman"/>
      <w:lvlText w:val="文章 %1."/>
      <w:lvlJc w:val="left"/>
      <w:pPr>
        <w:ind w:left="0" w:firstLine="0"/>
      </w:pPr>
    </w:lvl>
    <w:lvl w:ilvl="1">
      <w:start w:val="1"/>
      <w:numFmt w:val="decimalZero"/>
      <w:isLgl/>
      <w:lvlText w:val="章節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7F3A1AB1"/>
    <w:multiLevelType w:val="multilevel"/>
    <w:tmpl w:val="04090023"/>
    <w:lvl w:ilvl="0">
      <w:start w:val="1"/>
      <w:numFmt w:val="upperRoman"/>
      <w:lvlText w:val="文章 %1."/>
      <w:lvlJc w:val="left"/>
      <w:pPr>
        <w:ind w:left="0" w:firstLine="0"/>
      </w:pPr>
    </w:lvl>
    <w:lvl w:ilvl="1">
      <w:start w:val="1"/>
      <w:numFmt w:val="decimalZero"/>
      <w:isLgl/>
      <w:lvlText w:val="章節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6"/>
  </w:num>
  <w:num w:numId="2">
    <w:abstractNumId w:val="12"/>
  </w:num>
  <w:num w:numId="3">
    <w:abstractNumId w:val="15"/>
  </w:num>
  <w:num w:numId="4">
    <w:abstractNumId w:val="13"/>
  </w:num>
  <w:num w:numId="5">
    <w:abstractNumId w:val="18"/>
  </w:num>
  <w:num w:numId="6">
    <w:abstractNumId w:val="19"/>
  </w:num>
  <w:num w:numId="7">
    <w:abstractNumId w:val="17"/>
  </w:num>
  <w:num w:numId="8">
    <w:abstractNumId w:val="2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0"/>
  </w:num>
  <w:num w:numId="20">
    <w:abstractNumId w:val="11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61BB"/>
    <w:rsid w:val="00037C2F"/>
    <w:rsid w:val="00053248"/>
    <w:rsid w:val="00081487"/>
    <w:rsid w:val="00111692"/>
    <w:rsid w:val="00194DF6"/>
    <w:rsid w:val="00235385"/>
    <w:rsid w:val="002861BB"/>
    <w:rsid w:val="002B4287"/>
    <w:rsid w:val="002F57A0"/>
    <w:rsid w:val="00315CE4"/>
    <w:rsid w:val="003B61E3"/>
    <w:rsid w:val="003D2864"/>
    <w:rsid w:val="004C0BAE"/>
    <w:rsid w:val="004E1AED"/>
    <w:rsid w:val="004E4D9C"/>
    <w:rsid w:val="004E6B0A"/>
    <w:rsid w:val="00590B12"/>
    <w:rsid w:val="005C12A5"/>
    <w:rsid w:val="005C2B20"/>
    <w:rsid w:val="006601A2"/>
    <w:rsid w:val="00682042"/>
    <w:rsid w:val="007D6F99"/>
    <w:rsid w:val="008136A4"/>
    <w:rsid w:val="0088171A"/>
    <w:rsid w:val="008825A5"/>
    <w:rsid w:val="0089186A"/>
    <w:rsid w:val="008E627A"/>
    <w:rsid w:val="00946585"/>
    <w:rsid w:val="00955930"/>
    <w:rsid w:val="00983AD5"/>
    <w:rsid w:val="00994AF4"/>
    <w:rsid w:val="00997E9B"/>
    <w:rsid w:val="009D65C9"/>
    <w:rsid w:val="00A1310C"/>
    <w:rsid w:val="00A639CE"/>
    <w:rsid w:val="00AC40EF"/>
    <w:rsid w:val="00AC5AA5"/>
    <w:rsid w:val="00AC5F57"/>
    <w:rsid w:val="00AE4388"/>
    <w:rsid w:val="00B34580"/>
    <w:rsid w:val="00B36B1B"/>
    <w:rsid w:val="00BA4248"/>
    <w:rsid w:val="00BC2B19"/>
    <w:rsid w:val="00D37A04"/>
    <w:rsid w:val="00D47A97"/>
    <w:rsid w:val="00D71870"/>
    <w:rsid w:val="00DF1FD9"/>
    <w:rsid w:val="00DF66DE"/>
    <w:rsid w:val="00E16383"/>
    <w:rsid w:val="00E20DF3"/>
    <w:rsid w:val="00EC2C08"/>
    <w:rsid w:val="00ED2409"/>
    <w:rsid w:val="00EF141A"/>
    <w:rsid w:val="00F04F6B"/>
    <w:rsid w:val="00F22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29DF72B-6BE2-499E-B23B-3DDCBBD68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0B12"/>
    <w:rPr>
      <w:rFonts w:eastAsia="Consolas"/>
      <w:sz w:val="24"/>
    </w:rPr>
  </w:style>
  <w:style w:type="paragraph" w:styleId="1">
    <w:name w:val="heading 1"/>
    <w:basedOn w:val="a"/>
    <w:next w:val="a"/>
    <w:link w:val="10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2">
    <w:name w:val="heading 2"/>
    <w:basedOn w:val="a"/>
    <w:next w:val="a"/>
    <w:link w:val="20"/>
    <w:uiPriority w:val="9"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20">
    <w:name w:val="標題 2 字元"/>
    <w:basedOn w:val="a0"/>
    <w:link w:val="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30">
    <w:name w:val="標題 3 字元"/>
    <w:basedOn w:val="a0"/>
    <w:link w:val="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a3">
    <w:name w:val="Table Grid"/>
    <w:basedOn w:val="a1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a4">
    <w:name w:val="Title"/>
    <w:basedOn w:val="a"/>
    <w:link w:val="a5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a5">
    <w:name w:val="標題 字元"/>
    <w:basedOn w:val="a0"/>
    <w:link w:val="a4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a7">
    <w:name w:val="副標題 字元"/>
    <w:basedOn w:val="a0"/>
    <w:link w:val="a6"/>
    <w:uiPriority w:val="11"/>
    <w:semiHidden/>
    <w:rsid w:val="004E1AED"/>
    <w:rPr>
      <w:color w:val="404040" w:themeColor="text1" w:themeTint="E6"/>
    </w:rPr>
  </w:style>
  <w:style w:type="character" w:styleId="a8">
    <w:name w:val="Intense Emphasis"/>
    <w:basedOn w:val="a0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a9">
    <w:name w:val="Intense Quote"/>
    <w:basedOn w:val="a"/>
    <w:next w:val="a"/>
    <w:link w:val="aa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aa">
    <w:name w:val="鮮明引文 字元"/>
    <w:basedOn w:val="a0"/>
    <w:link w:val="a9"/>
    <w:uiPriority w:val="30"/>
    <w:semiHidden/>
    <w:rsid w:val="004E1AED"/>
    <w:rPr>
      <w:i/>
      <w:iCs/>
      <w:color w:val="806000" w:themeColor="accent1" w:themeShade="80"/>
    </w:rPr>
  </w:style>
  <w:style w:type="character" w:styleId="ab">
    <w:name w:val="Intense Reference"/>
    <w:basedOn w:val="a0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40">
    <w:name w:val="標題 4 字元"/>
    <w:basedOn w:val="a0"/>
    <w:link w:val="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50">
    <w:name w:val="標題 5 字元"/>
    <w:basedOn w:val="a0"/>
    <w:link w:val="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60">
    <w:name w:val="標題 6 字元"/>
    <w:basedOn w:val="a0"/>
    <w:link w:val="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70">
    <w:name w:val="標題 7 字元"/>
    <w:basedOn w:val="a0"/>
    <w:link w:val="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80">
    <w:name w:val="標題 8 字元"/>
    <w:basedOn w:val="a0"/>
    <w:link w:val="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90">
    <w:name w:val="標題 9 字元"/>
    <w:basedOn w:val="a0"/>
    <w:link w:val="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ac">
    <w:name w:val="caption"/>
    <w:basedOn w:val="a"/>
    <w:next w:val="a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ad">
    <w:name w:val="TOC Heading"/>
    <w:basedOn w:val="1"/>
    <w:next w:val="a"/>
    <w:uiPriority w:val="39"/>
    <w:semiHidden/>
    <w:unhideWhenUsed/>
    <w:qFormat/>
    <w:pPr>
      <w:outlineLvl w:val="9"/>
    </w:pPr>
  </w:style>
  <w:style w:type="paragraph" w:styleId="ae">
    <w:name w:val="Balloon Text"/>
    <w:basedOn w:val="a"/>
    <w:link w:val="af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af">
    <w:name w:val="註解方塊文字 字元"/>
    <w:basedOn w:val="a0"/>
    <w:link w:val="ae"/>
    <w:uiPriority w:val="99"/>
    <w:semiHidden/>
    <w:rsid w:val="00D47A97"/>
    <w:rPr>
      <w:rFonts w:ascii="Segoe UI" w:hAnsi="Segoe UI" w:cs="Segoe UI"/>
      <w:szCs w:val="18"/>
    </w:rPr>
  </w:style>
  <w:style w:type="paragraph" w:styleId="31">
    <w:name w:val="Body Text 3"/>
    <w:basedOn w:val="a"/>
    <w:link w:val="32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32">
    <w:name w:val="本文 3 字元"/>
    <w:basedOn w:val="a0"/>
    <w:link w:val="31"/>
    <w:uiPriority w:val="99"/>
    <w:semiHidden/>
    <w:rsid w:val="00D47A97"/>
    <w:rPr>
      <w:szCs w:val="16"/>
    </w:rPr>
  </w:style>
  <w:style w:type="paragraph" w:styleId="33">
    <w:name w:val="Body Text Indent 3"/>
    <w:basedOn w:val="a"/>
    <w:link w:val="34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34">
    <w:name w:val="本文縮排 3 字元"/>
    <w:basedOn w:val="a0"/>
    <w:link w:val="33"/>
    <w:uiPriority w:val="99"/>
    <w:semiHidden/>
    <w:rsid w:val="00D47A97"/>
    <w:rPr>
      <w:szCs w:val="16"/>
    </w:rPr>
  </w:style>
  <w:style w:type="character" w:styleId="af0">
    <w:name w:val="annotation reference"/>
    <w:basedOn w:val="a0"/>
    <w:uiPriority w:val="99"/>
    <w:semiHidden/>
    <w:unhideWhenUsed/>
    <w:rsid w:val="00D47A97"/>
    <w:rPr>
      <w:sz w:val="22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af2">
    <w:name w:val="註解文字 字元"/>
    <w:basedOn w:val="a0"/>
    <w:link w:val="af1"/>
    <w:uiPriority w:val="99"/>
    <w:semiHidden/>
    <w:rsid w:val="00D47A97"/>
    <w:rPr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D47A97"/>
    <w:rPr>
      <w:b/>
      <w:bCs/>
    </w:rPr>
  </w:style>
  <w:style w:type="character" w:customStyle="1" w:styleId="af4">
    <w:name w:val="註解主旨 字元"/>
    <w:basedOn w:val="af2"/>
    <w:link w:val="af3"/>
    <w:uiPriority w:val="99"/>
    <w:semiHidden/>
    <w:rsid w:val="00D47A97"/>
    <w:rPr>
      <w:b/>
      <w:bCs/>
      <w:szCs w:val="20"/>
    </w:rPr>
  </w:style>
  <w:style w:type="paragraph" w:styleId="af5">
    <w:name w:val="Document Map"/>
    <w:basedOn w:val="a"/>
    <w:link w:val="af6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af6">
    <w:name w:val="文件引導模式 字元"/>
    <w:basedOn w:val="a0"/>
    <w:link w:val="af5"/>
    <w:uiPriority w:val="99"/>
    <w:semiHidden/>
    <w:rsid w:val="00D47A97"/>
    <w:rPr>
      <w:rFonts w:ascii="Segoe UI" w:hAnsi="Segoe UI" w:cs="Segoe UI"/>
      <w:szCs w:val="16"/>
    </w:rPr>
  </w:style>
  <w:style w:type="paragraph" w:styleId="af7">
    <w:name w:val="endnote text"/>
    <w:basedOn w:val="a"/>
    <w:link w:val="af8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af8">
    <w:name w:val="章節附註文字 字元"/>
    <w:basedOn w:val="a0"/>
    <w:link w:val="af7"/>
    <w:uiPriority w:val="99"/>
    <w:semiHidden/>
    <w:rsid w:val="00D47A97"/>
    <w:rPr>
      <w:szCs w:val="20"/>
    </w:rPr>
  </w:style>
  <w:style w:type="paragraph" w:styleId="af9">
    <w:name w:val="envelope return"/>
    <w:basedOn w:val="a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fa">
    <w:name w:val="footnote text"/>
    <w:basedOn w:val="a"/>
    <w:link w:val="afb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afb">
    <w:name w:val="註腳文字 字元"/>
    <w:basedOn w:val="a0"/>
    <w:link w:val="afa"/>
    <w:uiPriority w:val="99"/>
    <w:semiHidden/>
    <w:rsid w:val="00D47A97"/>
    <w:rPr>
      <w:szCs w:val="20"/>
    </w:rPr>
  </w:style>
  <w:style w:type="character" w:styleId="HTML">
    <w:name w:val="HTML Code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0">
    <w:name w:val="HTML Keyboard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1">
    <w:name w:val="HTML Preformatted"/>
    <w:basedOn w:val="a"/>
    <w:link w:val="HTML2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2">
    <w:name w:val="HTML 預設格式 字元"/>
    <w:basedOn w:val="a0"/>
    <w:link w:val="HTML1"/>
    <w:uiPriority w:val="99"/>
    <w:semiHidden/>
    <w:rsid w:val="00D47A97"/>
    <w:rPr>
      <w:rFonts w:ascii="Consolas" w:hAnsi="Consolas"/>
      <w:szCs w:val="20"/>
    </w:rPr>
  </w:style>
  <w:style w:type="character" w:styleId="HTML3">
    <w:name w:val="HTML Typewriter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afc">
    <w:name w:val="macro"/>
    <w:link w:val="afd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afd">
    <w:name w:val="巨集文字 字元"/>
    <w:basedOn w:val="a0"/>
    <w:link w:val="afc"/>
    <w:uiPriority w:val="99"/>
    <w:semiHidden/>
    <w:rsid w:val="00D47A97"/>
    <w:rPr>
      <w:rFonts w:ascii="Consolas" w:hAnsi="Consolas"/>
      <w:szCs w:val="20"/>
    </w:rPr>
  </w:style>
  <w:style w:type="paragraph" w:styleId="afe">
    <w:name w:val="Plain Text"/>
    <w:basedOn w:val="a"/>
    <w:link w:val="aff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aff">
    <w:name w:val="純文字 字元"/>
    <w:basedOn w:val="a0"/>
    <w:link w:val="afe"/>
    <w:uiPriority w:val="99"/>
    <w:semiHidden/>
    <w:rsid w:val="00D47A97"/>
    <w:rPr>
      <w:rFonts w:ascii="Consolas" w:hAnsi="Consolas"/>
      <w:szCs w:val="21"/>
    </w:rPr>
  </w:style>
  <w:style w:type="paragraph" w:styleId="aff0">
    <w:name w:val="Block Text"/>
    <w:basedOn w:val="a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aff1">
    <w:name w:val="Placeholder Text"/>
    <w:basedOn w:val="a0"/>
    <w:uiPriority w:val="99"/>
    <w:semiHidden/>
    <w:rsid w:val="00A1310C"/>
    <w:rPr>
      <w:color w:val="3C3C3C" w:themeColor="background2" w:themeShade="40"/>
    </w:rPr>
  </w:style>
  <w:style w:type="paragraph" w:styleId="aff2">
    <w:name w:val="header"/>
    <w:basedOn w:val="a"/>
    <w:link w:val="aff3"/>
    <w:uiPriority w:val="99"/>
    <w:unhideWhenUsed/>
    <w:rsid w:val="004E1AED"/>
    <w:pPr>
      <w:spacing w:before="0" w:after="0" w:line="240" w:lineRule="auto"/>
    </w:pPr>
  </w:style>
  <w:style w:type="character" w:customStyle="1" w:styleId="aff3">
    <w:name w:val="頁首 字元"/>
    <w:basedOn w:val="a0"/>
    <w:link w:val="aff2"/>
    <w:uiPriority w:val="99"/>
    <w:rsid w:val="004E1AED"/>
  </w:style>
  <w:style w:type="paragraph" w:styleId="aff4">
    <w:name w:val="footer"/>
    <w:basedOn w:val="a"/>
    <w:link w:val="aff5"/>
    <w:uiPriority w:val="99"/>
    <w:unhideWhenUsed/>
    <w:rsid w:val="004E1AED"/>
    <w:pPr>
      <w:spacing w:before="0" w:after="0" w:line="240" w:lineRule="auto"/>
    </w:pPr>
  </w:style>
  <w:style w:type="character" w:customStyle="1" w:styleId="aff5">
    <w:name w:val="頁尾 字元"/>
    <w:basedOn w:val="a0"/>
    <w:link w:val="aff4"/>
    <w:uiPriority w:val="99"/>
    <w:rsid w:val="004E1AED"/>
  </w:style>
  <w:style w:type="paragraph" w:styleId="aff6">
    <w:name w:val="List Paragraph"/>
    <w:basedOn w:val="a"/>
    <w:uiPriority w:val="34"/>
    <w:unhideWhenUsed/>
    <w:qFormat/>
    <w:rsid w:val="002861B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ill.jhang\AppData\Roaming\Microsoft\Templates\&#27243;&#26781;&#35373;&#35336;%20(&#31354;&#30333;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3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6C4D041-A6AE-4A34-8790-43759A33C1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橫條設計 (空白).dotx</Template>
  <TotalTime>4427</TotalTime>
  <Pages>9</Pages>
  <Words>56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Jill Jhang_張敏娟</dc:creator>
  <cp:lastModifiedBy>Sandy Yeh_葉于慎</cp:lastModifiedBy>
  <cp:revision>19</cp:revision>
  <dcterms:created xsi:type="dcterms:W3CDTF">2019-10-05T08:10:00Z</dcterms:created>
  <dcterms:modified xsi:type="dcterms:W3CDTF">2024-04-17T08:49:00Z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